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D49C7" w14:textId="45FC7335" w:rsidR="00C46AFC" w:rsidRDefault="00C46AFC" w:rsidP="00C46AFC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 1</w:t>
      </w:r>
    </w:p>
    <w:p w14:paraId="1B0EAE73" w14:textId="4E2A1969" w:rsidR="00C46AFC" w:rsidRDefault="00C46AFC" w:rsidP="00C46AFC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A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 MySQL or PostgreSQL on your system and create a new database named 'music_streaming_app' using the command line or GUI tool of your choice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34119B0B" w14:textId="77777777" w:rsidR="00C46AFC" w:rsidRDefault="00C46AFC" w:rsidP="00C46AFC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FE8847" w14:textId="5B7012BE" w:rsidR="006D2C34" w:rsidRPr="00C46AFC" w:rsidRDefault="00C46AFC" w:rsidP="00C46AFC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A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C46A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DATABASE music_streaming_app;</w:t>
      </w:r>
    </w:p>
    <w:p w14:paraId="18184E4E" w14:textId="5ED639B1" w:rsidR="00C46AFC" w:rsidRDefault="00C46AFC" w:rsidP="00C46AFC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133512CB" wp14:editId="775AA405">
            <wp:extent cx="5775960" cy="2529840"/>
            <wp:effectExtent l="152400" t="152400" r="281940" b="365760"/>
            <wp:docPr id="185576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66803" name="Picture 185576680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4" t="2523" r="-1084" b="27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2529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14563" w14:textId="77777777" w:rsidR="00C46AFC" w:rsidRDefault="00C46AFC" w:rsidP="00C46AFC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7BF9DA" w14:textId="00DCA1E8" w:rsidR="00C46AFC" w:rsidRDefault="00C46AFC" w:rsidP="00C46AFC">
      <w:pPr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QUESTION: 2</w:t>
      </w:r>
    </w:p>
    <w:p w14:paraId="021033F3" w14:textId="66A780D9" w:rsidR="00C46AFC" w:rsidRDefault="00C46AFC" w:rsidP="00C46AFC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C46A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nside the 'music_streaming_app' database, create a table called 'playlists' with columns: playlist_id (integer, primary key), name (varchar), and created_by (varchar)</w:t>
      </w:r>
      <w:r w:rsidR="00EF771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98DFAFF" w14:textId="77777777" w:rsidR="00C46AFC" w:rsidRDefault="00C46AFC" w:rsidP="00C46AFC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DA2E7C" w14:textId="1F70A49A" w:rsidR="00EF771E" w:rsidRPr="00EF771E" w:rsidRDefault="00EF771E" w:rsidP="00EF771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71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EF771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playlists</w:t>
      </w:r>
    </w:p>
    <w:p w14:paraId="6436062A" w14:textId="77777777" w:rsidR="00EF771E" w:rsidRPr="00EF771E" w:rsidRDefault="00EF771E" w:rsidP="00EF771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71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07975F2A" w14:textId="77777777" w:rsidR="00EF771E" w:rsidRPr="00EF771E" w:rsidRDefault="00EF771E" w:rsidP="00EF771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71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playlist_id int PRIMARY KEY,</w:t>
      </w:r>
    </w:p>
    <w:p w14:paraId="552A82EE" w14:textId="77777777" w:rsidR="00EF771E" w:rsidRPr="00EF771E" w:rsidRDefault="00EF771E" w:rsidP="00EF771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71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 varchar(100),</w:t>
      </w:r>
    </w:p>
    <w:p w14:paraId="5AEDD8E6" w14:textId="77777777" w:rsidR="00EF771E" w:rsidRPr="00EF771E" w:rsidRDefault="00EF771E" w:rsidP="00EF771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71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created_by varchar(100)</w:t>
      </w:r>
    </w:p>
    <w:p w14:paraId="63885402" w14:textId="71A6D3BB" w:rsidR="00C46AFC" w:rsidRDefault="00EF771E" w:rsidP="00EF771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71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6EAF2D2" w14:textId="6829C67B" w:rsidR="00B44B0F" w:rsidRDefault="00B44B0F" w:rsidP="00EF771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25B03C12" wp14:editId="25AB713A">
            <wp:simplePos x="0" y="0"/>
            <wp:positionH relativeFrom="margin">
              <wp:align>center</wp:align>
            </wp:positionH>
            <wp:positionV relativeFrom="paragraph">
              <wp:posOffset>152400</wp:posOffset>
            </wp:positionV>
            <wp:extent cx="5943600" cy="3025140"/>
            <wp:effectExtent l="152400" t="152400" r="361950" b="365760"/>
            <wp:wrapTight wrapText="bothSides">
              <wp:wrapPolygon edited="0">
                <wp:start x="277" y="-1088"/>
                <wp:lineTo x="-554" y="-816"/>
                <wp:lineTo x="-554" y="22171"/>
                <wp:lineTo x="-208" y="23123"/>
                <wp:lineTo x="623" y="23804"/>
                <wp:lineTo x="692" y="24076"/>
                <wp:lineTo x="21600" y="24076"/>
                <wp:lineTo x="21669" y="23804"/>
                <wp:lineTo x="22500" y="23123"/>
                <wp:lineTo x="22846" y="21083"/>
                <wp:lineTo x="22846" y="1360"/>
                <wp:lineTo x="22015" y="-680"/>
                <wp:lineTo x="21946" y="-1088"/>
                <wp:lineTo x="277" y="-1088"/>
              </wp:wrapPolygon>
            </wp:wrapTight>
            <wp:docPr id="1878748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48569" name="Picture 18787485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7677549" w14:textId="0035A32B" w:rsidR="00EF771E" w:rsidRDefault="00EF771E" w:rsidP="00EF771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BF9D3B" w14:textId="77777777" w:rsidR="00EF771E" w:rsidRDefault="00EF771E" w:rsidP="00EF771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5DAF55" w14:textId="77777777" w:rsidR="00EF771E" w:rsidRDefault="00EF771E" w:rsidP="00EF771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9A18AB" w14:textId="4FC764E9" w:rsidR="00EF771E" w:rsidRDefault="00EF771E" w:rsidP="00EF771E">
      <w:pPr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QUESTION: 3</w:t>
      </w:r>
    </w:p>
    <w:p w14:paraId="091DE5C3" w14:textId="77777777" w:rsidR="00EF771E" w:rsidRDefault="00EF771E" w:rsidP="00EF771E">
      <w:pPr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95E0D28" w14:textId="6BBDDA06" w:rsidR="00EF771E" w:rsidRDefault="00EF771E" w:rsidP="00EF771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71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three sample rows into the 'playlists' table representing playlists like 'Bollywood Hits', 'Chill Vibes', and 'Workout Mix', each created by a different user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7792BD2" w14:textId="77777777" w:rsidR="00B44B0F" w:rsidRDefault="00B44B0F" w:rsidP="00B44B0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4320D7" w14:textId="77777777" w:rsidR="00B44B0F" w:rsidRDefault="00B44B0F" w:rsidP="00B44B0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CE7B9A" w14:textId="77777777" w:rsidR="00B44B0F" w:rsidRDefault="00B44B0F" w:rsidP="00B44B0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FB8FCC" w14:textId="7D4FC892" w:rsidR="00B44B0F" w:rsidRPr="00EF771E" w:rsidRDefault="00B44B0F" w:rsidP="00B44B0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71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EF771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playlists (playlist_id,name,created_by) VALUES (1,"Bollywood Hits","Amit");</w:t>
      </w:r>
    </w:p>
    <w:p w14:paraId="6086AC66" w14:textId="77777777" w:rsidR="00B44B0F" w:rsidRDefault="00B44B0F" w:rsidP="00B44B0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C82999" w14:textId="2468B8CF" w:rsidR="00B44B0F" w:rsidRPr="00EF771E" w:rsidRDefault="00B44B0F" w:rsidP="00B44B0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71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playlists (playlist_id,name,created_by) VALUES (2,"Chill Vibes","Vivek");</w:t>
      </w:r>
    </w:p>
    <w:p w14:paraId="2C23E941" w14:textId="77777777" w:rsidR="00B44B0F" w:rsidRDefault="00B44B0F" w:rsidP="00B44B0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F0BE08" w14:textId="29909EAC" w:rsidR="00B44B0F" w:rsidRDefault="00B44B0F" w:rsidP="00B44B0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71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playlists (playlist_id,name,created_by) VALUES (3,"Workout Mix","Rahul"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F132191" w14:textId="77777777" w:rsidR="00B44B0F" w:rsidRDefault="00B44B0F" w:rsidP="00EF771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FD4D77" w14:textId="0A3EF38B" w:rsidR="00B44B0F" w:rsidRPr="00B44B0F" w:rsidRDefault="00B44B0F" w:rsidP="00B44B0F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B0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play</w:t>
      </w:r>
      <w:r w:rsidR="00C45B2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lists;</w:t>
      </w:r>
    </w:p>
    <w:p w14:paraId="79F7191A" w14:textId="23F664A1" w:rsidR="00C200E1" w:rsidRPr="00B44B0F" w:rsidRDefault="00B44B0F" w:rsidP="00EF771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AC0A9AF" wp14:editId="1E073EEE">
            <wp:simplePos x="0" y="0"/>
            <wp:positionH relativeFrom="column">
              <wp:posOffset>-91440</wp:posOffset>
            </wp:positionH>
            <wp:positionV relativeFrom="paragraph">
              <wp:posOffset>152400</wp:posOffset>
            </wp:positionV>
            <wp:extent cx="6184942" cy="3096762"/>
            <wp:effectExtent l="152400" t="152400" r="368300" b="370840"/>
            <wp:wrapTight wrapText="bothSides">
              <wp:wrapPolygon edited="0">
                <wp:start x="266" y="-1063"/>
                <wp:lineTo x="-532" y="-797"/>
                <wp:lineTo x="-532" y="20466"/>
                <wp:lineTo x="-399" y="22725"/>
                <wp:lineTo x="599" y="23788"/>
                <wp:lineTo x="665" y="24054"/>
                <wp:lineTo x="21622" y="24054"/>
                <wp:lineTo x="21689" y="23788"/>
                <wp:lineTo x="22620" y="22725"/>
                <wp:lineTo x="22820" y="20466"/>
                <wp:lineTo x="22820" y="1329"/>
                <wp:lineTo x="22021" y="-664"/>
                <wp:lineTo x="21955" y="-1063"/>
                <wp:lineTo x="266" y="-1063"/>
              </wp:wrapPolygon>
            </wp:wrapTight>
            <wp:docPr id="464679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79524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95" b="9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42" cy="30967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82C5C8A" w14:textId="2A5AD701" w:rsidR="00BD781B" w:rsidRDefault="00BD781B" w:rsidP="00EF771E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QUESTION: 4</w:t>
      </w:r>
    </w:p>
    <w:p w14:paraId="589AEFCB" w14:textId="77777777" w:rsidR="00BD781B" w:rsidRDefault="00BD781B" w:rsidP="00EF771E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E204269" w14:textId="4B84D5C3" w:rsidR="00BD781B" w:rsidRDefault="00BD781B" w:rsidP="00EF771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78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an SQL SELECT query to display all playlists created by the user 'Amit' from the 'playlists' table.&lt;br&gt;&lt;br&gt;&lt;em&gt;&lt;strong&gt;Hint:&lt;/strong&gt; Use the WHERE clause to filter by the 'created_by' column&lt;/em&gt;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BCAEEF2" w14:textId="10525FC3" w:rsidR="00BD781B" w:rsidRDefault="00BD781B" w:rsidP="00BD78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F7DD10" w14:textId="0D6200DE" w:rsidR="00320CBC" w:rsidRDefault="00C200E1" w:rsidP="00BD781B">
      <w:pPr>
        <w:pStyle w:val="ListParagraph"/>
        <w:numPr>
          <w:ilvl w:val="0"/>
          <w:numId w:val="27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781B"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582BEB31" wp14:editId="4DB2EDE8">
            <wp:simplePos x="0" y="0"/>
            <wp:positionH relativeFrom="column">
              <wp:posOffset>-91440</wp:posOffset>
            </wp:positionH>
            <wp:positionV relativeFrom="paragraph">
              <wp:posOffset>432435</wp:posOffset>
            </wp:positionV>
            <wp:extent cx="5943600" cy="2874010"/>
            <wp:effectExtent l="152400" t="152400" r="361950" b="364490"/>
            <wp:wrapTight wrapText="bothSides">
              <wp:wrapPolygon edited="0">
                <wp:start x="277" y="-1145"/>
                <wp:lineTo x="-554" y="-859"/>
                <wp:lineTo x="-485" y="22192"/>
                <wp:lineTo x="692" y="24196"/>
                <wp:lineTo x="21600" y="24196"/>
                <wp:lineTo x="21669" y="23910"/>
                <wp:lineTo x="22777" y="22192"/>
                <wp:lineTo x="22846" y="1432"/>
                <wp:lineTo x="22015" y="-716"/>
                <wp:lineTo x="21946" y="-1145"/>
                <wp:lineTo x="277" y="-1145"/>
              </wp:wrapPolygon>
            </wp:wrapTight>
            <wp:docPr id="18642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693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BD781B" w:rsidRPr="00BD78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*FROM playlists WHERE created_by="Amit";</w:t>
      </w:r>
    </w:p>
    <w:p w14:paraId="54DF65AB" w14:textId="150E9343" w:rsidR="00BD781B" w:rsidRDefault="00BD781B" w:rsidP="00BD78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CC8ADF" w14:textId="46D8FCAB" w:rsidR="00BD781B" w:rsidRDefault="00BD781B" w:rsidP="00BD78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187C3C" w14:textId="77777777" w:rsidR="00BD781B" w:rsidRDefault="00BD781B" w:rsidP="00BD78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C05390" w14:textId="77777777" w:rsidR="00BD781B" w:rsidRDefault="00BD781B" w:rsidP="00BD78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DDC59D" w14:textId="1861AB78" w:rsidR="00BD781B" w:rsidRDefault="00BD781B" w:rsidP="00BD781B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QUESTION: 5</w:t>
      </w:r>
    </w:p>
    <w:p w14:paraId="5B845306" w14:textId="77777777" w:rsidR="00BD781B" w:rsidRDefault="00BD781B" w:rsidP="00BD781B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5421F42" w14:textId="2E751995" w:rsidR="00BD781B" w:rsidRDefault="00BD781B" w:rsidP="00BD78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78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ChatGPT or Copilot and ask it to explain the difference between a table, a row, and a column in SQL using an example from a food delivery app like Zomato. Paste the explanation you receive into your assignment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4A26F0A" w14:textId="77777777" w:rsidR="00BD781B" w:rsidRDefault="00BD781B" w:rsidP="00BD78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5794FD" w14:textId="77777777" w:rsidR="00BD781B" w:rsidRDefault="00BD781B" w:rsidP="00BD78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0C7349" w14:textId="19832440" w:rsidR="003F27B7" w:rsidRDefault="003F27B7" w:rsidP="003F27B7">
      <w:pPr>
        <w:rPr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Pr="003F27B7">
        <w:rPr>
          <w:b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Table:</w:t>
      </w:r>
      <w:r w:rsidRPr="003F27B7">
        <w:rPr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 table is a collection of related data organized in rows and columns. For example, in a Zomato database, there may be an Orders table that stores information about food orders.</w:t>
      </w:r>
    </w:p>
    <w:p w14:paraId="4B29B149" w14:textId="77777777" w:rsidR="003F27B7" w:rsidRPr="003F27B7" w:rsidRDefault="003F27B7" w:rsidP="003F27B7">
      <w:pPr>
        <w:rPr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AF8478" w14:textId="57125FD9" w:rsidR="003F27B7" w:rsidRPr="003F27B7" w:rsidRDefault="003F27B7" w:rsidP="003F27B7">
      <w:pPr>
        <w:rPr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Pr="003F27B7">
        <w:rPr>
          <w:b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Column:</w:t>
      </w:r>
      <w:r w:rsidRPr="003F27B7">
        <w:rPr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 column represents a specific attribute of the data. In the Orders table, columns could be Order_ID, Customer_Name, Restaurant_Name, and Order_Amount.</w:t>
      </w:r>
    </w:p>
    <w:p w14:paraId="0C79DE57" w14:textId="08167347" w:rsidR="003F27B7" w:rsidRDefault="003F27B7" w:rsidP="003F27B7">
      <w:pPr>
        <w:rPr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Pr="003F27B7">
        <w:rPr>
          <w:b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Row:</w:t>
      </w:r>
      <w:r w:rsidRPr="003F27B7">
        <w:rPr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 row represents a single record in the table</w:t>
      </w:r>
      <w:r>
        <w:rPr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21D1916" w14:textId="77777777" w:rsidR="003F27B7" w:rsidRDefault="003F27B7" w:rsidP="003F27B7">
      <w:pPr>
        <w:rPr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34EC82" w14:textId="160C85C1" w:rsidR="003F27B7" w:rsidRPr="003F27B7" w:rsidRDefault="003F27B7" w:rsidP="003F27B7">
      <w:pPr>
        <w:rPr>
          <w:color w:val="000000" w:themeColor="text1"/>
          <w:sz w:val="40"/>
          <w:szCs w:val="40"/>
          <w:lang w:val="en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40"/>
          <w:szCs w:val="40"/>
          <w:lang w:val="en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738"/>
        <w:gridCol w:w="1871"/>
        <w:gridCol w:w="1588"/>
      </w:tblGrid>
      <w:tr w:rsidR="003F27B7" w:rsidRPr="003F27B7" w14:paraId="159A35EC" w14:textId="77777777" w:rsidTr="00C20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84347" w14:textId="77777777" w:rsidR="003F27B7" w:rsidRPr="003F27B7" w:rsidRDefault="003F27B7" w:rsidP="003F27B7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27B7">
              <w:rPr>
                <w:b/>
                <w:bCs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7529F7EC" w14:textId="77777777" w:rsidR="003F27B7" w:rsidRPr="003F27B7" w:rsidRDefault="003F27B7" w:rsidP="003F27B7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27B7">
              <w:rPr>
                <w:b/>
                <w:bCs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Customer_Name</w:t>
            </w:r>
          </w:p>
        </w:tc>
        <w:tc>
          <w:tcPr>
            <w:tcW w:w="0" w:type="auto"/>
            <w:vAlign w:val="center"/>
            <w:hideMark/>
          </w:tcPr>
          <w:p w14:paraId="6618FFC2" w14:textId="77777777" w:rsidR="003F27B7" w:rsidRPr="003F27B7" w:rsidRDefault="003F27B7" w:rsidP="003F27B7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27B7">
              <w:rPr>
                <w:b/>
                <w:bCs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Restaurant_Name</w:t>
            </w:r>
          </w:p>
        </w:tc>
        <w:tc>
          <w:tcPr>
            <w:tcW w:w="0" w:type="auto"/>
            <w:vAlign w:val="center"/>
            <w:hideMark/>
          </w:tcPr>
          <w:p w14:paraId="6818AC63" w14:textId="77777777" w:rsidR="003F27B7" w:rsidRPr="003F27B7" w:rsidRDefault="003F27B7" w:rsidP="003F27B7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27B7">
              <w:rPr>
                <w:b/>
                <w:bCs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Order_Amount</w:t>
            </w:r>
          </w:p>
        </w:tc>
      </w:tr>
      <w:tr w:rsidR="003F27B7" w:rsidRPr="003F27B7" w14:paraId="5735F2F4" w14:textId="77777777" w:rsidTr="00C20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5E0C" w14:textId="77777777" w:rsidR="003F27B7" w:rsidRPr="003F27B7" w:rsidRDefault="003F27B7" w:rsidP="003F27B7">
            <w:pPr>
              <w:rPr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27B7">
              <w:rPr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A0BDEDA" w14:textId="77777777" w:rsidR="003F27B7" w:rsidRPr="003F27B7" w:rsidRDefault="003F27B7" w:rsidP="003F27B7">
            <w:pPr>
              <w:rPr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27B7">
              <w:rPr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4715200" w14:textId="77777777" w:rsidR="003F27B7" w:rsidRPr="003F27B7" w:rsidRDefault="003F27B7" w:rsidP="003F27B7">
            <w:pPr>
              <w:rPr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27B7">
              <w:rPr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Pizza Hut</w:t>
            </w:r>
          </w:p>
        </w:tc>
        <w:tc>
          <w:tcPr>
            <w:tcW w:w="0" w:type="auto"/>
            <w:vAlign w:val="center"/>
            <w:hideMark/>
          </w:tcPr>
          <w:p w14:paraId="7A6386C3" w14:textId="77777777" w:rsidR="003F27B7" w:rsidRPr="003F27B7" w:rsidRDefault="003F27B7" w:rsidP="003F27B7">
            <w:pPr>
              <w:rPr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27B7">
              <w:rPr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450</w:t>
            </w:r>
          </w:p>
        </w:tc>
      </w:tr>
    </w:tbl>
    <w:p w14:paraId="3E6EAABA" w14:textId="77777777" w:rsidR="003F27B7" w:rsidRPr="003F27B7" w:rsidRDefault="003F27B7" w:rsidP="003F27B7">
      <w:pPr>
        <w:rPr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0B8C4B" w14:textId="681D899A" w:rsidR="003F27B7" w:rsidRPr="003F27B7" w:rsidRDefault="003F27B7" w:rsidP="00BD78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27B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3F27B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entire entry is one row because it contains all information for a single order.</w:t>
      </w:r>
    </w:p>
    <w:sectPr w:rsidR="003F27B7" w:rsidRPr="003F2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5B810D6"/>
    <w:multiLevelType w:val="hybridMultilevel"/>
    <w:tmpl w:val="B010E3EE"/>
    <w:lvl w:ilvl="0" w:tplc="ADD689E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C02644D"/>
    <w:multiLevelType w:val="hybridMultilevel"/>
    <w:tmpl w:val="C0146BBC"/>
    <w:lvl w:ilvl="0" w:tplc="E42C048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0F56BFA"/>
    <w:multiLevelType w:val="hybridMultilevel"/>
    <w:tmpl w:val="63F2BA18"/>
    <w:lvl w:ilvl="0" w:tplc="552876A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242234F"/>
    <w:multiLevelType w:val="hybridMultilevel"/>
    <w:tmpl w:val="36384CB8"/>
    <w:lvl w:ilvl="0" w:tplc="5FF21D9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D87121"/>
    <w:multiLevelType w:val="hybridMultilevel"/>
    <w:tmpl w:val="BA4A6178"/>
    <w:lvl w:ilvl="0" w:tplc="C6EA82B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06587951">
    <w:abstractNumId w:val="21"/>
  </w:num>
  <w:num w:numId="2" w16cid:durableId="942999552">
    <w:abstractNumId w:val="12"/>
  </w:num>
  <w:num w:numId="3" w16cid:durableId="25840511">
    <w:abstractNumId w:val="10"/>
  </w:num>
  <w:num w:numId="4" w16cid:durableId="1054039561">
    <w:abstractNumId w:val="24"/>
  </w:num>
  <w:num w:numId="5" w16cid:durableId="723137283">
    <w:abstractNumId w:val="13"/>
  </w:num>
  <w:num w:numId="6" w16cid:durableId="1964000320">
    <w:abstractNumId w:val="17"/>
  </w:num>
  <w:num w:numId="7" w16cid:durableId="1020818947">
    <w:abstractNumId w:val="20"/>
  </w:num>
  <w:num w:numId="8" w16cid:durableId="1088766489">
    <w:abstractNumId w:val="9"/>
  </w:num>
  <w:num w:numId="9" w16cid:durableId="602373117">
    <w:abstractNumId w:val="7"/>
  </w:num>
  <w:num w:numId="10" w16cid:durableId="1024942305">
    <w:abstractNumId w:val="6"/>
  </w:num>
  <w:num w:numId="11" w16cid:durableId="1203715204">
    <w:abstractNumId w:val="5"/>
  </w:num>
  <w:num w:numId="12" w16cid:durableId="297734609">
    <w:abstractNumId w:val="4"/>
  </w:num>
  <w:num w:numId="13" w16cid:durableId="2100178667">
    <w:abstractNumId w:val="8"/>
  </w:num>
  <w:num w:numId="14" w16cid:durableId="1578787582">
    <w:abstractNumId w:val="3"/>
  </w:num>
  <w:num w:numId="15" w16cid:durableId="648481188">
    <w:abstractNumId w:val="2"/>
  </w:num>
  <w:num w:numId="16" w16cid:durableId="2055543672">
    <w:abstractNumId w:val="1"/>
  </w:num>
  <w:num w:numId="17" w16cid:durableId="1930768989">
    <w:abstractNumId w:val="0"/>
  </w:num>
  <w:num w:numId="18" w16cid:durableId="1937665526">
    <w:abstractNumId w:val="14"/>
  </w:num>
  <w:num w:numId="19" w16cid:durableId="1615674896">
    <w:abstractNumId w:val="15"/>
  </w:num>
  <w:num w:numId="20" w16cid:durableId="442918103">
    <w:abstractNumId w:val="22"/>
  </w:num>
  <w:num w:numId="21" w16cid:durableId="1944992495">
    <w:abstractNumId w:val="19"/>
  </w:num>
  <w:num w:numId="22" w16cid:durableId="729495882">
    <w:abstractNumId w:val="11"/>
  </w:num>
  <w:num w:numId="23" w16cid:durableId="1310668699">
    <w:abstractNumId w:val="27"/>
  </w:num>
  <w:num w:numId="24" w16cid:durableId="306592610">
    <w:abstractNumId w:val="26"/>
  </w:num>
  <w:num w:numId="25" w16cid:durableId="1490638300">
    <w:abstractNumId w:val="23"/>
  </w:num>
  <w:num w:numId="26" w16cid:durableId="589199992">
    <w:abstractNumId w:val="25"/>
  </w:num>
  <w:num w:numId="27" w16cid:durableId="128983120">
    <w:abstractNumId w:val="16"/>
  </w:num>
  <w:num w:numId="28" w16cid:durableId="19127659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FC"/>
    <w:rsid w:val="0010298B"/>
    <w:rsid w:val="00320CBC"/>
    <w:rsid w:val="003F27B7"/>
    <w:rsid w:val="00402428"/>
    <w:rsid w:val="00645252"/>
    <w:rsid w:val="006D2C34"/>
    <w:rsid w:val="006D3D74"/>
    <w:rsid w:val="0083569A"/>
    <w:rsid w:val="00A9204E"/>
    <w:rsid w:val="00B44B0F"/>
    <w:rsid w:val="00BD781B"/>
    <w:rsid w:val="00C17ED7"/>
    <w:rsid w:val="00C200E1"/>
    <w:rsid w:val="00C45B28"/>
    <w:rsid w:val="00C46AFC"/>
    <w:rsid w:val="00EF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22801"/>
  <w15:chartTrackingRefBased/>
  <w15:docId w15:val="{B729BD8C-9A5B-4A07-8C86-4183A9B9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BD78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vas\AppData\Local\Microsoft\Office\16.0\DTS\en-IN%7b4B883C9C-C22E-49E9-A876-EB6DF4C04D9E%7d\%7b16885390-29AE-40EA-860D-01D0ED593CFE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{16885390-29AE-40EA-860D-01D0ED593CFE}TF2de6fc23-48e8-448b-960e-1bdc6e9248ab4ef8d1ac_win32-7424dd8ab5ea.dotx</Template>
  <TotalTime>53</TotalTime>
  <Pages>5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Goswami vivek</dc:creator>
  <cp:keywords/>
  <dc:description/>
  <cp:lastModifiedBy>vibhusha goswami</cp:lastModifiedBy>
  <cp:revision>4</cp:revision>
  <dcterms:created xsi:type="dcterms:W3CDTF">2026-06-14T09:20:00Z</dcterms:created>
  <dcterms:modified xsi:type="dcterms:W3CDTF">2026-06-14T10:14:00Z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